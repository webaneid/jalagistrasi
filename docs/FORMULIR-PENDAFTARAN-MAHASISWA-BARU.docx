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894" w:rsidRDefault="006E4894">
      <w:pPr>
        <w:spacing w:before="6" w:line="260" w:lineRule="exact"/>
        <w:rPr>
          <w:sz w:val="26"/>
          <w:szCs w:val="26"/>
        </w:rPr>
      </w:pPr>
    </w:p>
    <w:p w:rsidR="006E4894" w:rsidRDefault="00CE1668" w:rsidP="001C588B">
      <w:pPr>
        <w:spacing w:line="340" w:lineRule="exact"/>
        <w:ind w:left="3518" w:right="2015" w:hanging="897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F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OR</w:t>
      </w:r>
      <w:r>
        <w:rPr>
          <w:rFonts w:ascii="Calibri" w:eastAsia="Calibri" w:hAnsi="Calibri" w:cs="Calibri"/>
          <w:b/>
          <w:sz w:val="28"/>
          <w:szCs w:val="28"/>
        </w:rPr>
        <w:t>MU</w:t>
      </w:r>
      <w:r>
        <w:rPr>
          <w:rFonts w:ascii="Calibri" w:eastAsia="Calibri" w:hAnsi="Calibri" w:cs="Calibri"/>
          <w:b/>
          <w:spacing w:val="2"/>
          <w:sz w:val="28"/>
          <w:szCs w:val="28"/>
        </w:rPr>
        <w:t>L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b/>
          <w:sz w:val="28"/>
          <w:szCs w:val="28"/>
        </w:rPr>
        <w:t>R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P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b/>
          <w:sz w:val="28"/>
          <w:szCs w:val="28"/>
        </w:rPr>
        <w:t>N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D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A</w:t>
      </w:r>
      <w:r>
        <w:rPr>
          <w:rFonts w:ascii="Calibri" w:eastAsia="Calibri" w:hAnsi="Calibri" w:cs="Calibri"/>
          <w:b/>
          <w:sz w:val="28"/>
          <w:szCs w:val="28"/>
        </w:rPr>
        <w:t>F</w:t>
      </w:r>
      <w:r>
        <w:rPr>
          <w:rFonts w:ascii="Calibri" w:eastAsia="Calibri" w:hAnsi="Calibri" w:cs="Calibri"/>
          <w:b/>
          <w:spacing w:val="4"/>
          <w:sz w:val="28"/>
          <w:szCs w:val="28"/>
        </w:rPr>
        <w:t>T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ARA</w:t>
      </w:r>
      <w:r>
        <w:rPr>
          <w:rFonts w:ascii="Calibri" w:eastAsia="Calibri" w:hAnsi="Calibri" w:cs="Calibri"/>
          <w:b/>
          <w:sz w:val="28"/>
          <w:szCs w:val="28"/>
        </w:rPr>
        <w:t xml:space="preserve">N </w:t>
      </w:r>
      <w:r>
        <w:rPr>
          <w:rFonts w:ascii="Calibri" w:eastAsia="Calibri" w:hAnsi="Calibri" w:cs="Calibri"/>
          <w:b/>
          <w:spacing w:val="3"/>
          <w:sz w:val="28"/>
          <w:szCs w:val="28"/>
        </w:rPr>
        <w:t>M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A</w:t>
      </w:r>
      <w:r>
        <w:rPr>
          <w:rFonts w:ascii="Calibri" w:eastAsia="Calibri" w:hAnsi="Calibri" w:cs="Calibri"/>
          <w:b/>
          <w:sz w:val="28"/>
          <w:szCs w:val="28"/>
        </w:rPr>
        <w:t>H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A</w:t>
      </w:r>
      <w:r>
        <w:rPr>
          <w:rFonts w:ascii="Calibri" w:eastAsia="Calibri" w:hAnsi="Calibri" w:cs="Calibri"/>
          <w:b/>
          <w:spacing w:val="3"/>
          <w:sz w:val="28"/>
          <w:szCs w:val="28"/>
        </w:rPr>
        <w:t>S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b/>
          <w:sz w:val="28"/>
          <w:szCs w:val="28"/>
        </w:rPr>
        <w:t>S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W</w:t>
      </w:r>
      <w:r>
        <w:rPr>
          <w:rFonts w:ascii="Calibri" w:eastAsia="Calibri" w:hAnsi="Calibri" w:cs="Calibri"/>
          <w:b/>
          <w:sz w:val="28"/>
          <w:szCs w:val="28"/>
        </w:rPr>
        <w:t>A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B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AR</w:t>
      </w:r>
      <w:r>
        <w:rPr>
          <w:rFonts w:ascii="Calibri" w:eastAsia="Calibri" w:hAnsi="Calibri" w:cs="Calibri"/>
          <w:b/>
          <w:sz w:val="28"/>
          <w:szCs w:val="28"/>
        </w:rPr>
        <w:t xml:space="preserve">U 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T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A</w:t>
      </w:r>
      <w:r>
        <w:rPr>
          <w:rFonts w:ascii="Calibri" w:eastAsia="Calibri" w:hAnsi="Calibri" w:cs="Calibri"/>
          <w:b/>
          <w:sz w:val="28"/>
          <w:szCs w:val="28"/>
        </w:rPr>
        <w:t xml:space="preserve">HUN 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AK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A</w:t>
      </w:r>
      <w:r>
        <w:rPr>
          <w:rFonts w:ascii="Calibri" w:eastAsia="Calibri" w:hAnsi="Calibri" w:cs="Calibri"/>
          <w:b/>
          <w:sz w:val="28"/>
          <w:szCs w:val="28"/>
        </w:rPr>
        <w:t>D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b/>
          <w:sz w:val="28"/>
          <w:szCs w:val="28"/>
        </w:rPr>
        <w:t>MIK</w:t>
      </w:r>
      <w:r>
        <w:rPr>
          <w:rFonts w:ascii="Calibri" w:eastAsia="Calibri" w:hAnsi="Calibri" w:cs="Calibri"/>
          <w:b/>
          <w:spacing w:val="4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2</w:t>
      </w:r>
      <w:r>
        <w:rPr>
          <w:rFonts w:ascii="Calibri" w:eastAsia="Calibri" w:hAnsi="Calibri" w:cs="Calibri"/>
          <w:b/>
          <w:spacing w:val="2"/>
          <w:sz w:val="28"/>
          <w:szCs w:val="28"/>
        </w:rPr>
        <w:t>0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2</w:t>
      </w:r>
      <w:r w:rsidR="001C588B">
        <w:rPr>
          <w:rFonts w:ascii="Calibri" w:eastAsia="Calibri" w:hAnsi="Calibri" w:cs="Calibri"/>
          <w:b/>
          <w:sz w:val="28"/>
          <w:szCs w:val="28"/>
        </w:rPr>
        <w:t>6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-</w:t>
      </w:r>
      <w:r>
        <w:rPr>
          <w:rFonts w:ascii="Calibri" w:eastAsia="Calibri" w:hAnsi="Calibri" w:cs="Calibri"/>
          <w:b/>
          <w:spacing w:val="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2</w:t>
      </w:r>
      <w:r>
        <w:rPr>
          <w:rFonts w:ascii="Calibri" w:eastAsia="Calibri" w:hAnsi="Calibri" w:cs="Calibri"/>
          <w:b/>
          <w:spacing w:val="2"/>
          <w:sz w:val="28"/>
          <w:szCs w:val="28"/>
        </w:rPr>
        <w:t>0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2</w:t>
      </w:r>
      <w:r w:rsidR="001C588B">
        <w:rPr>
          <w:rFonts w:ascii="Calibri" w:eastAsia="Calibri" w:hAnsi="Calibri" w:cs="Calibri"/>
          <w:b/>
          <w:sz w:val="28"/>
          <w:szCs w:val="28"/>
        </w:rPr>
        <w:t>7</w:t>
      </w:r>
    </w:p>
    <w:p w:rsidR="006E4894" w:rsidRDefault="006E4894">
      <w:pPr>
        <w:spacing w:line="200" w:lineRule="exact"/>
      </w:pPr>
    </w:p>
    <w:p w:rsidR="006E4894" w:rsidRDefault="006E4894">
      <w:pPr>
        <w:spacing w:before="3" w:line="240" w:lineRule="exact"/>
        <w:rPr>
          <w:sz w:val="24"/>
          <w:szCs w:val="24"/>
        </w:rPr>
        <w:sectPr w:rsidR="006E4894" w:rsidSect="001C588B">
          <w:headerReference w:type="default" r:id="rId7"/>
          <w:pgSz w:w="12240" w:h="15840"/>
          <w:pgMar w:top="1701" w:right="1360" w:bottom="280" w:left="800" w:header="720" w:footer="720" w:gutter="0"/>
          <w:cols w:space="720"/>
        </w:sectPr>
      </w:pPr>
    </w:p>
    <w:p w:rsidR="006E4894" w:rsidRDefault="00CE1668">
      <w:pPr>
        <w:spacing w:before="11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AT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I</w:t>
      </w:r>
    </w:p>
    <w:p w:rsidR="006E4894" w:rsidRDefault="00CE1668">
      <w:pPr>
        <w:spacing w:line="260" w:lineRule="exact"/>
        <w:ind w:left="641" w:right="-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</w:t>
      </w:r>
    </w:p>
    <w:p w:rsidR="006E4894" w:rsidRDefault="00CE1668">
      <w:pPr>
        <w:spacing w:before="3"/>
        <w:ind w:left="641" w:right="-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2.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</w:t>
      </w:r>
    </w:p>
    <w:p w:rsidR="006E4894" w:rsidRDefault="00CE1668">
      <w:pPr>
        <w:spacing w:line="260" w:lineRule="exact"/>
        <w:ind w:left="641" w:right="-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3.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 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</w:t>
      </w:r>
    </w:p>
    <w:p w:rsidR="006E4894" w:rsidRDefault="00CE1668">
      <w:pPr>
        <w:spacing w:line="260" w:lineRule="exact"/>
        <w:ind w:left="641" w:right="-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4.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4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</w:t>
      </w:r>
    </w:p>
    <w:p w:rsidR="006E4894" w:rsidRDefault="00CE1668">
      <w:pPr>
        <w:spacing w:line="260" w:lineRule="exact"/>
        <w:ind w:left="3665" w:right="-52"/>
        <w:rPr>
          <w:rFonts w:ascii="Calibri" w:eastAsia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</w:t>
      </w:r>
      <w:proofErr w:type="gramEnd"/>
    </w:p>
    <w:p w:rsidR="006E4894" w:rsidRDefault="00CE1668">
      <w:pPr>
        <w:ind w:left="3665" w:right="-52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Du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un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</w:t>
      </w:r>
    </w:p>
    <w:p w:rsidR="006E4894" w:rsidRDefault="00CE1668">
      <w:pPr>
        <w:spacing w:before="7" w:line="180" w:lineRule="exact"/>
        <w:rPr>
          <w:sz w:val="18"/>
          <w:szCs w:val="18"/>
        </w:rPr>
      </w:pPr>
      <w:r>
        <w:br w:type="column"/>
      </w:r>
    </w:p>
    <w:p w:rsidR="006E4894" w:rsidRDefault="006E4894">
      <w:pPr>
        <w:spacing w:line="200" w:lineRule="exact"/>
      </w:pPr>
    </w:p>
    <w:p w:rsidR="006E4894" w:rsidRDefault="006E4894">
      <w:pPr>
        <w:spacing w:line="200" w:lineRule="exact"/>
      </w:pPr>
    </w:p>
    <w:p w:rsidR="006E4894" w:rsidRDefault="006E4894">
      <w:pPr>
        <w:spacing w:line="200" w:lineRule="exact"/>
      </w:pPr>
    </w:p>
    <w:p w:rsidR="006E4894" w:rsidRDefault="00CE1668">
      <w:pPr>
        <w:rPr>
          <w:rFonts w:ascii="Calibri" w:eastAsia="Calibri" w:hAnsi="Calibri" w:cs="Calibri"/>
          <w:sz w:val="22"/>
          <w:szCs w:val="22"/>
        </w:rPr>
        <w:sectPr w:rsidR="006E4894">
          <w:type w:val="continuous"/>
          <w:pgSz w:w="12240" w:h="15840"/>
          <w:pgMar w:top="320" w:right="1360" w:bottom="280" w:left="800" w:header="720" w:footer="720" w:gutter="0"/>
          <w:cols w:num="2" w:space="720" w:equalWidth="0">
            <w:col w:w="8566" w:space="570"/>
            <w:col w:w="944"/>
          </w:cols>
        </w:sectPr>
      </w:pPr>
      <w:r>
        <w:pict>
          <v:group id="_x0000_s1032" style="position:absolute;margin-left:479.25pt;margin-top:-30.3pt;width:58.45pt;height:78pt;z-index:-251659776;mso-position-horizontal-relative:page" coordorigin="9585,-606" coordsize="1169,1560">
            <v:shape id="_x0000_s1033" style="position:absolute;left:9585;top:-606;width:1169;height:1560" coordorigin="9585,-606" coordsize="1169,1560" path="m9585,954r1169,l10754,-606r-1169,l9585,954xe" filled="f" strokecolor="#41709c" strokeweight="1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x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3</w:t>
      </w:r>
    </w:p>
    <w:p w:rsidR="006E4894" w:rsidRDefault="00CE1668">
      <w:pPr>
        <w:spacing w:line="260" w:lineRule="exact"/>
        <w:ind w:left="3665"/>
        <w:rPr>
          <w:rFonts w:ascii="Calibri" w:eastAsia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ur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</w:t>
      </w:r>
      <w:proofErr w:type="gramEnd"/>
    </w:p>
    <w:p w:rsidR="006E4894" w:rsidRDefault="00CE1668">
      <w:pPr>
        <w:spacing w:line="260" w:lineRule="exact"/>
        <w:ind w:left="3665"/>
        <w:rPr>
          <w:rFonts w:ascii="Calibri" w:eastAsia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ec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ode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os</w:t>
      </w:r>
      <w:proofErr w:type="spellEnd"/>
      <w:r>
        <w:rPr>
          <w:rFonts w:ascii="Calibri" w:eastAsia="Calibri" w:hAnsi="Calibri" w:cs="Calibri"/>
          <w:spacing w:val="-2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  <w:proofErr w:type="gramEnd"/>
    </w:p>
    <w:p w:rsidR="006E4894" w:rsidRDefault="00CE1668">
      <w:pPr>
        <w:spacing w:before="3"/>
        <w:ind w:left="641"/>
        <w:rPr>
          <w:rFonts w:ascii="Calibri" w:eastAsia="Calibri" w:hAnsi="Calibri" w:cs="Calibri"/>
          <w:spacing w:val="-3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5.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K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1C588B" w:rsidRDefault="001C588B">
      <w:pPr>
        <w:spacing w:before="3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3"/>
          <w:sz w:val="22"/>
          <w:szCs w:val="22"/>
        </w:rPr>
        <w:t>6</w:t>
      </w:r>
    </w:p>
    <w:p w:rsidR="006E4894" w:rsidRDefault="001C588B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7</w:t>
      </w:r>
      <w:r w:rsidR="00CE1668">
        <w:rPr>
          <w:rFonts w:ascii="Calibri" w:eastAsia="Calibri" w:hAnsi="Calibri" w:cs="Calibri"/>
          <w:sz w:val="22"/>
          <w:szCs w:val="22"/>
        </w:rPr>
        <w:t xml:space="preserve">.    </w:t>
      </w:r>
      <w:r w:rsidR="00CE1668"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pacing w:val="2"/>
          <w:sz w:val="22"/>
          <w:szCs w:val="22"/>
        </w:rPr>
        <w:t>N</w:t>
      </w:r>
      <w:r w:rsidR="00CE1668">
        <w:rPr>
          <w:rFonts w:ascii="Calibri" w:eastAsia="Calibri" w:hAnsi="Calibri" w:cs="Calibri"/>
          <w:sz w:val="22"/>
          <w:szCs w:val="22"/>
        </w:rPr>
        <w:t>o</w:t>
      </w:r>
      <w:r w:rsidR="00CE1668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CE1668">
        <w:rPr>
          <w:rFonts w:ascii="Calibri" w:eastAsia="Calibri" w:hAnsi="Calibri" w:cs="Calibri"/>
          <w:spacing w:val="1"/>
          <w:sz w:val="22"/>
          <w:szCs w:val="22"/>
        </w:rPr>
        <w:t>T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>e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l</w:t>
      </w:r>
      <w:r w:rsidR="00CE1668">
        <w:rPr>
          <w:rFonts w:ascii="Calibri" w:eastAsia="Calibri" w:hAnsi="Calibri" w:cs="Calibri"/>
          <w:sz w:val="22"/>
          <w:szCs w:val="22"/>
        </w:rPr>
        <w:t>p</w:t>
      </w:r>
      <w:proofErr w:type="spellEnd"/>
      <w:r w:rsidR="00CE1668">
        <w:rPr>
          <w:rFonts w:ascii="Calibri" w:eastAsia="Calibri" w:hAnsi="Calibri" w:cs="Calibri"/>
          <w:sz w:val="22"/>
          <w:szCs w:val="22"/>
        </w:rPr>
        <w:t>/</w:t>
      </w:r>
      <w:r w:rsidR="00CE1668">
        <w:rPr>
          <w:rFonts w:ascii="Calibri" w:eastAsia="Calibri" w:hAnsi="Calibri" w:cs="Calibri"/>
          <w:spacing w:val="2"/>
          <w:sz w:val="22"/>
          <w:szCs w:val="22"/>
        </w:rPr>
        <w:t>H</w:t>
      </w:r>
      <w:r w:rsidR="00CE1668">
        <w:rPr>
          <w:rFonts w:ascii="Calibri" w:eastAsia="Calibri" w:hAnsi="Calibri" w:cs="Calibri"/>
          <w:sz w:val="22"/>
          <w:szCs w:val="22"/>
        </w:rPr>
        <w:t xml:space="preserve">P                             </w:t>
      </w:r>
      <w:r w:rsidR="00CE1668"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z w:val="22"/>
          <w:szCs w:val="22"/>
        </w:rPr>
        <w:t>: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1C588B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8</w:t>
      </w:r>
      <w:r w:rsidR="00CE1668">
        <w:rPr>
          <w:rFonts w:ascii="Calibri" w:eastAsia="Calibri" w:hAnsi="Calibri" w:cs="Calibri"/>
          <w:sz w:val="22"/>
          <w:szCs w:val="22"/>
        </w:rPr>
        <w:t xml:space="preserve">.    </w:t>
      </w:r>
      <w:r w:rsidR="00CE1668"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z w:val="22"/>
          <w:szCs w:val="22"/>
        </w:rPr>
        <w:t>E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m</w:t>
      </w:r>
      <w:r w:rsidR="00CE1668">
        <w:rPr>
          <w:rFonts w:ascii="Calibri" w:eastAsia="Calibri" w:hAnsi="Calibri" w:cs="Calibri"/>
          <w:spacing w:val="2"/>
          <w:sz w:val="22"/>
          <w:szCs w:val="22"/>
        </w:rPr>
        <w:t>a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i</w:t>
      </w:r>
      <w:r w:rsidR="00CE1668">
        <w:rPr>
          <w:rFonts w:ascii="Calibri" w:eastAsia="Calibri" w:hAnsi="Calibri" w:cs="Calibri"/>
          <w:sz w:val="22"/>
          <w:szCs w:val="22"/>
        </w:rPr>
        <w:t xml:space="preserve">l                                        </w:t>
      </w:r>
      <w:r w:rsidR="00CE1668"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z w:val="22"/>
          <w:szCs w:val="22"/>
        </w:rPr>
        <w:t>: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1C588B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9</w:t>
      </w:r>
      <w:r w:rsidR="00CE1668">
        <w:rPr>
          <w:rFonts w:ascii="Calibri" w:eastAsia="Calibri" w:hAnsi="Calibri" w:cs="Calibri"/>
          <w:sz w:val="22"/>
          <w:szCs w:val="22"/>
        </w:rPr>
        <w:t xml:space="preserve">.    </w:t>
      </w:r>
      <w:r w:rsidR="00CE1668"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z w:val="22"/>
          <w:szCs w:val="22"/>
        </w:rPr>
        <w:t>A</w:t>
      </w:r>
      <w:r w:rsidR="00CE1668">
        <w:rPr>
          <w:rFonts w:ascii="Calibri" w:eastAsia="Calibri" w:hAnsi="Calibri" w:cs="Calibri"/>
          <w:spacing w:val="1"/>
          <w:sz w:val="22"/>
          <w:szCs w:val="22"/>
        </w:rPr>
        <w:t>g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>a</w:t>
      </w:r>
      <w:r w:rsidR="00CE1668">
        <w:rPr>
          <w:rFonts w:ascii="Calibri" w:eastAsia="Calibri" w:hAnsi="Calibri" w:cs="Calibri"/>
          <w:spacing w:val="-4"/>
          <w:sz w:val="22"/>
          <w:szCs w:val="22"/>
        </w:rPr>
        <w:t>m</w:t>
      </w:r>
      <w:r w:rsidR="00CE1668">
        <w:rPr>
          <w:rFonts w:ascii="Calibri" w:eastAsia="Calibri" w:hAnsi="Calibri" w:cs="Calibri"/>
          <w:sz w:val="22"/>
          <w:szCs w:val="22"/>
        </w:rPr>
        <w:t xml:space="preserve">a                                     </w:t>
      </w:r>
      <w:r w:rsidR="00CE1668"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z w:val="22"/>
          <w:szCs w:val="22"/>
        </w:rPr>
        <w:t>: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1C588B" w:rsidP="001C588B">
      <w:pPr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10</w:t>
      </w:r>
      <w:r w:rsidR="00CE1668">
        <w:rPr>
          <w:rFonts w:ascii="Calibri" w:eastAsia="Calibri" w:hAnsi="Calibri" w:cs="Calibri"/>
          <w:sz w:val="22"/>
          <w:szCs w:val="22"/>
        </w:rPr>
        <w:t xml:space="preserve">.   </w:t>
      </w:r>
      <w:proofErr w:type="spellStart"/>
      <w:r w:rsidR="00CE1668">
        <w:rPr>
          <w:rFonts w:ascii="Calibri" w:eastAsia="Calibri" w:hAnsi="Calibri" w:cs="Calibri"/>
          <w:spacing w:val="1"/>
          <w:sz w:val="22"/>
          <w:szCs w:val="22"/>
        </w:rPr>
        <w:t>K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>ewar</w:t>
      </w:r>
      <w:r w:rsidR="00CE1668">
        <w:rPr>
          <w:rFonts w:ascii="Calibri" w:eastAsia="Calibri" w:hAnsi="Calibri" w:cs="Calibri"/>
          <w:sz w:val="22"/>
          <w:szCs w:val="22"/>
        </w:rPr>
        <w:t>g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>a</w:t>
      </w:r>
      <w:r w:rsidR="00CE1668">
        <w:rPr>
          <w:rFonts w:ascii="Calibri" w:eastAsia="Calibri" w:hAnsi="Calibri" w:cs="Calibri"/>
          <w:sz w:val="22"/>
          <w:szCs w:val="22"/>
        </w:rPr>
        <w:t>n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>e</w:t>
      </w:r>
      <w:r w:rsidR="00CE1668">
        <w:rPr>
          <w:rFonts w:ascii="Calibri" w:eastAsia="Calibri" w:hAnsi="Calibri" w:cs="Calibri"/>
          <w:spacing w:val="4"/>
          <w:sz w:val="22"/>
          <w:szCs w:val="22"/>
        </w:rPr>
        <w:t>g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>araa</w:t>
      </w:r>
      <w:r w:rsidR="00CE1668">
        <w:rPr>
          <w:rFonts w:ascii="Calibri" w:eastAsia="Calibri" w:hAnsi="Calibri" w:cs="Calibri"/>
          <w:spacing w:val="4"/>
          <w:sz w:val="22"/>
          <w:szCs w:val="22"/>
        </w:rPr>
        <w:t>n</w:t>
      </w:r>
      <w:proofErr w:type="spellEnd"/>
      <w:r w:rsidR="00CE1668">
        <w:rPr>
          <w:rFonts w:ascii="Calibri" w:eastAsia="Calibri" w:hAnsi="Calibri" w:cs="Calibri"/>
          <w:spacing w:val="-1"/>
          <w:sz w:val="22"/>
          <w:szCs w:val="22"/>
        </w:rPr>
        <w:t>/</w:t>
      </w:r>
      <w:proofErr w:type="spellStart"/>
      <w:r w:rsidR="00CE1668"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uku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</w:t>
      </w:r>
      <w:r w:rsidR="00CE1668">
        <w:rPr>
          <w:rFonts w:ascii="Calibri" w:eastAsia="Calibri" w:hAnsi="Calibri" w:cs="Calibri"/>
          <w:sz w:val="22"/>
          <w:szCs w:val="22"/>
        </w:rPr>
        <w:t>: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6E4894" w:rsidP="001C588B">
      <w:pPr>
        <w:spacing w:line="260" w:lineRule="exact"/>
        <w:ind w:left="641"/>
        <w:rPr>
          <w:sz w:val="13"/>
          <w:szCs w:val="13"/>
        </w:rPr>
      </w:pPr>
    </w:p>
    <w:p w:rsidR="006E4894" w:rsidRDefault="006E4894">
      <w:pPr>
        <w:spacing w:line="200" w:lineRule="exact"/>
      </w:pPr>
    </w:p>
    <w:p w:rsidR="006E4894" w:rsidRDefault="006E4894">
      <w:pPr>
        <w:spacing w:line="200" w:lineRule="exact"/>
      </w:pPr>
    </w:p>
    <w:p w:rsidR="006E4894" w:rsidRDefault="00CE1668">
      <w:pPr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SEKO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</w:p>
    <w:p w:rsidR="006E4894" w:rsidRDefault="00CE1668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A                                 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CE1668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2.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Se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CE1668">
      <w:pPr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3.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ko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</w:t>
      </w:r>
      <w:r>
        <w:rPr>
          <w:rFonts w:ascii="Calibri" w:eastAsia="Calibri" w:hAnsi="Calibri" w:cs="Calibri"/>
          <w:spacing w:val="2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1C588B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4</w:t>
      </w:r>
      <w:r w:rsidR="00CE1668">
        <w:rPr>
          <w:rFonts w:ascii="Calibri" w:eastAsia="Calibri" w:hAnsi="Calibri" w:cs="Calibri"/>
          <w:sz w:val="22"/>
          <w:szCs w:val="22"/>
        </w:rPr>
        <w:t xml:space="preserve">.    </w:t>
      </w:r>
      <w:r w:rsidR="00CE1668"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 w:rsidR="00CE1668">
        <w:rPr>
          <w:rFonts w:ascii="Calibri" w:eastAsia="Calibri" w:hAnsi="Calibri" w:cs="Calibri"/>
          <w:spacing w:val="1"/>
          <w:sz w:val="22"/>
          <w:szCs w:val="22"/>
        </w:rPr>
        <w:t>T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>a</w:t>
      </w:r>
      <w:r w:rsidR="00CE1668">
        <w:rPr>
          <w:rFonts w:ascii="Calibri" w:eastAsia="Calibri" w:hAnsi="Calibri" w:cs="Calibri"/>
          <w:sz w:val="22"/>
          <w:szCs w:val="22"/>
        </w:rPr>
        <w:t>h</w:t>
      </w:r>
      <w:r w:rsidR="00CE1668">
        <w:rPr>
          <w:rFonts w:ascii="Calibri" w:eastAsia="Calibri" w:hAnsi="Calibri" w:cs="Calibri"/>
          <w:spacing w:val="1"/>
          <w:sz w:val="22"/>
          <w:szCs w:val="22"/>
        </w:rPr>
        <w:t>u</w:t>
      </w:r>
      <w:r w:rsidR="00CE1668">
        <w:rPr>
          <w:rFonts w:ascii="Calibri" w:eastAsia="Calibri" w:hAnsi="Calibri" w:cs="Calibri"/>
          <w:sz w:val="22"/>
          <w:szCs w:val="22"/>
        </w:rPr>
        <w:t>n</w:t>
      </w:r>
      <w:proofErr w:type="spellEnd"/>
      <w:r w:rsidR="00CE1668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z w:val="22"/>
          <w:szCs w:val="22"/>
        </w:rPr>
        <w:t>Lu</w:t>
      </w:r>
      <w:r w:rsidR="00CE1668">
        <w:rPr>
          <w:rFonts w:ascii="Calibri" w:eastAsia="Calibri" w:hAnsi="Calibri" w:cs="Calibri"/>
          <w:spacing w:val="-2"/>
          <w:sz w:val="22"/>
          <w:szCs w:val="22"/>
        </w:rPr>
        <w:t>l</w:t>
      </w:r>
      <w:r w:rsidR="00CE1668">
        <w:rPr>
          <w:rFonts w:ascii="Calibri" w:eastAsia="Calibri" w:hAnsi="Calibri" w:cs="Calibri"/>
          <w:sz w:val="22"/>
          <w:szCs w:val="22"/>
        </w:rPr>
        <w:t xml:space="preserve">us                            </w:t>
      </w:r>
      <w:r w:rsidR="00CE1668"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z w:val="22"/>
          <w:szCs w:val="22"/>
        </w:rPr>
        <w:t>: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1C588B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5</w:t>
      </w:r>
      <w:r w:rsidR="00CE1668">
        <w:rPr>
          <w:rFonts w:ascii="Calibri" w:eastAsia="Calibri" w:hAnsi="Calibri" w:cs="Calibri"/>
          <w:sz w:val="22"/>
          <w:szCs w:val="22"/>
        </w:rPr>
        <w:t xml:space="preserve">.    </w:t>
      </w:r>
      <w:r w:rsidR="00CE1668"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 w:rsidR="00CE1668">
        <w:rPr>
          <w:rFonts w:ascii="Calibri" w:eastAsia="Calibri" w:hAnsi="Calibri" w:cs="Calibri"/>
          <w:spacing w:val="2"/>
          <w:sz w:val="22"/>
          <w:szCs w:val="22"/>
        </w:rPr>
        <w:t>N</w:t>
      </w:r>
      <w:r w:rsidR="00CE1668">
        <w:rPr>
          <w:rFonts w:ascii="Calibri" w:eastAsia="Calibri" w:hAnsi="Calibri" w:cs="Calibri"/>
          <w:sz w:val="22"/>
          <w:szCs w:val="22"/>
        </w:rPr>
        <w:t>o</w:t>
      </w:r>
      <w:r w:rsidR="00CE1668">
        <w:rPr>
          <w:rFonts w:ascii="Calibri" w:eastAsia="Calibri" w:hAnsi="Calibri" w:cs="Calibri"/>
          <w:spacing w:val="-4"/>
          <w:sz w:val="22"/>
          <w:szCs w:val="22"/>
        </w:rPr>
        <w:t>m</w:t>
      </w:r>
      <w:r w:rsidR="00CE1668">
        <w:rPr>
          <w:rFonts w:ascii="Calibri" w:eastAsia="Calibri" w:hAnsi="Calibri" w:cs="Calibri"/>
          <w:sz w:val="22"/>
          <w:szCs w:val="22"/>
        </w:rPr>
        <w:t>or</w:t>
      </w:r>
      <w:proofErr w:type="spellEnd"/>
      <w:r w:rsidR="00CE1668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 w:rsidR="00CE1668">
        <w:rPr>
          <w:rFonts w:ascii="Calibri" w:eastAsia="Calibri" w:hAnsi="Calibri" w:cs="Calibri"/>
          <w:spacing w:val="-4"/>
          <w:sz w:val="22"/>
          <w:szCs w:val="22"/>
        </w:rPr>
        <w:t>I</w:t>
      </w:r>
      <w:r w:rsidR="00CE1668">
        <w:rPr>
          <w:rFonts w:ascii="Calibri" w:eastAsia="Calibri" w:hAnsi="Calibri" w:cs="Calibri"/>
          <w:sz w:val="22"/>
          <w:szCs w:val="22"/>
        </w:rPr>
        <w:t>j</w:t>
      </w:r>
      <w:r w:rsidR="00CE1668">
        <w:rPr>
          <w:rFonts w:ascii="Calibri" w:eastAsia="Calibri" w:hAnsi="Calibri" w:cs="Calibri"/>
          <w:spacing w:val="-2"/>
          <w:sz w:val="22"/>
          <w:szCs w:val="22"/>
        </w:rPr>
        <w:t>a</w:t>
      </w:r>
      <w:r w:rsidR="00CE1668">
        <w:rPr>
          <w:rFonts w:ascii="Calibri" w:eastAsia="Calibri" w:hAnsi="Calibri" w:cs="Calibri"/>
          <w:spacing w:val="1"/>
          <w:sz w:val="22"/>
          <w:szCs w:val="22"/>
        </w:rPr>
        <w:t>z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>a</w:t>
      </w:r>
      <w:r w:rsidR="00CE1668">
        <w:rPr>
          <w:rFonts w:ascii="Calibri" w:eastAsia="Calibri" w:hAnsi="Calibri" w:cs="Calibri"/>
          <w:sz w:val="22"/>
          <w:szCs w:val="22"/>
        </w:rPr>
        <w:t>h</w:t>
      </w:r>
      <w:proofErr w:type="spellEnd"/>
      <w:r w:rsidR="00CE1668">
        <w:rPr>
          <w:rFonts w:ascii="Calibri" w:eastAsia="Calibri" w:hAnsi="Calibri" w:cs="Calibri"/>
          <w:sz w:val="22"/>
          <w:szCs w:val="22"/>
        </w:rPr>
        <w:t xml:space="preserve">                          </w:t>
      </w:r>
      <w:r w:rsidR="00CE1668"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z w:val="22"/>
          <w:szCs w:val="22"/>
        </w:rPr>
        <w:t>:</w:t>
      </w:r>
      <w:r w:rsidR="00CE1668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 w:rsidR="00CE1668">
        <w:rPr>
          <w:rFonts w:ascii="Calibri" w:eastAsia="Calibri" w:hAnsi="Calibri" w:cs="Calibri"/>
          <w:spacing w:val="-6"/>
          <w:sz w:val="22"/>
          <w:szCs w:val="22"/>
        </w:rPr>
        <w:t>.</w:t>
      </w:r>
      <w:r w:rsidR="00CE1668"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6E4894">
      <w:pPr>
        <w:spacing w:before="9" w:line="120" w:lineRule="exact"/>
        <w:rPr>
          <w:sz w:val="13"/>
          <w:szCs w:val="13"/>
        </w:rPr>
      </w:pPr>
    </w:p>
    <w:p w:rsidR="006E4894" w:rsidRDefault="006E4894">
      <w:pPr>
        <w:spacing w:line="200" w:lineRule="exact"/>
      </w:pPr>
    </w:p>
    <w:p w:rsidR="006E4894" w:rsidRDefault="006E4894">
      <w:pPr>
        <w:spacing w:line="200" w:lineRule="exact"/>
      </w:pPr>
    </w:p>
    <w:p w:rsidR="006E4894" w:rsidRDefault="00CE1668">
      <w:pPr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AT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UA</w:t>
      </w:r>
    </w:p>
    <w:p w:rsidR="006E4894" w:rsidRDefault="00CE1668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 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h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CE1668">
      <w:pPr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2.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h                           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</w:p>
    <w:p w:rsidR="006E4894" w:rsidRDefault="00CE1668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3.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h                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CE1668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4.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h                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CE1668">
      <w:pPr>
        <w:spacing w:before="3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5.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K </w:t>
      </w:r>
      <w:proofErr w:type="spellStart"/>
      <w:r>
        <w:rPr>
          <w:rFonts w:ascii="Calibri" w:eastAsia="Calibri" w:hAnsi="Calibri" w:cs="Calibri"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            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CE1668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6.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          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CE1668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7.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CE1668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8.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6E4894">
      <w:pPr>
        <w:spacing w:before="6" w:line="120" w:lineRule="exact"/>
        <w:rPr>
          <w:sz w:val="13"/>
          <w:szCs w:val="13"/>
        </w:rPr>
      </w:pPr>
    </w:p>
    <w:p w:rsidR="006E4894" w:rsidRDefault="006E4894">
      <w:pPr>
        <w:spacing w:line="200" w:lineRule="exact"/>
      </w:pPr>
    </w:p>
    <w:p w:rsidR="006E4894" w:rsidRDefault="006E4894">
      <w:pPr>
        <w:spacing w:line="200" w:lineRule="exact"/>
      </w:pPr>
    </w:p>
    <w:p w:rsidR="006E4894" w:rsidRDefault="00CE1668">
      <w:pPr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RO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p w:rsidR="006E4894" w:rsidRDefault="00CE1668">
      <w:pPr>
        <w:spacing w:before="3"/>
        <w:ind w:left="6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odi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1                        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6E4894" w:rsidRDefault="00CE1668">
      <w:pPr>
        <w:spacing w:line="260" w:lineRule="exact"/>
        <w:ind w:left="641"/>
        <w:rPr>
          <w:rFonts w:ascii="Calibri" w:eastAsia="Calibri" w:hAnsi="Calibri" w:cs="Calibri"/>
          <w:sz w:val="22"/>
          <w:szCs w:val="22"/>
        </w:rPr>
        <w:sectPr w:rsidR="006E4894">
          <w:type w:val="continuous"/>
          <w:pgSz w:w="12240" w:h="15840"/>
          <w:pgMar w:top="320" w:right="1360" w:bottom="280" w:left="800" w:header="720" w:footer="72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 xml:space="preserve">2.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odi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2                        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6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........................</w:t>
      </w:r>
    </w:p>
    <w:p w:rsidR="001C588B" w:rsidRDefault="001C588B">
      <w:pPr>
        <w:spacing w:before="55"/>
        <w:ind w:left="101"/>
        <w:rPr>
          <w:rFonts w:ascii="Calibri" w:eastAsia="Calibri" w:hAnsi="Calibri" w:cs="Calibri"/>
          <w:b/>
          <w:spacing w:val="-3"/>
          <w:sz w:val="22"/>
          <w:szCs w:val="22"/>
        </w:rPr>
      </w:pPr>
    </w:p>
    <w:p w:rsidR="001C588B" w:rsidRDefault="001C588B">
      <w:pPr>
        <w:spacing w:before="55"/>
        <w:ind w:left="101"/>
        <w:rPr>
          <w:rFonts w:ascii="Calibri" w:eastAsia="Calibri" w:hAnsi="Calibri" w:cs="Calibri"/>
          <w:b/>
          <w:spacing w:val="-3"/>
          <w:sz w:val="22"/>
          <w:szCs w:val="22"/>
        </w:rPr>
      </w:pPr>
    </w:p>
    <w:p w:rsidR="006E4894" w:rsidRDefault="00CE1668">
      <w:pPr>
        <w:spacing w:before="55"/>
        <w:ind w:left="10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z w:val="22"/>
          <w:szCs w:val="22"/>
        </w:rPr>
        <w:t>R</w:t>
      </w:r>
    </w:p>
    <w:p w:rsidR="006E4894" w:rsidRDefault="006E4894">
      <w:pPr>
        <w:spacing w:before="7" w:line="260" w:lineRule="exact"/>
        <w:rPr>
          <w:sz w:val="26"/>
          <w:szCs w:val="26"/>
        </w:rPr>
      </w:pPr>
    </w:p>
    <w:p w:rsidR="006E4894" w:rsidRDefault="00CE1668">
      <w:pPr>
        <w:ind w:left="10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1.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:rsidR="006E4894" w:rsidRDefault="00CE1668">
      <w:pPr>
        <w:spacing w:line="260" w:lineRule="exact"/>
        <w:ind w:left="384" w:right="1950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awa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 xml:space="preserve">0                                     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d.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>0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Rp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3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</w:p>
    <w:p w:rsidR="006E4894" w:rsidRDefault="00CE1668">
      <w:pPr>
        <w:spacing w:before="3"/>
        <w:ind w:left="384" w:right="1899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>0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 –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1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>0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 xml:space="preserve">0                               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3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4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>0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 xml:space="preserve">0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1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2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 xml:space="preserve">0                   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&gt;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4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</w:p>
    <w:p w:rsidR="006E4894" w:rsidRDefault="006E4894">
      <w:pPr>
        <w:spacing w:before="7" w:line="260" w:lineRule="exact"/>
        <w:rPr>
          <w:sz w:val="26"/>
          <w:szCs w:val="26"/>
        </w:rPr>
      </w:pPr>
    </w:p>
    <w:p w:rsidR="006E4894" w:rsidRDefault="00CE1668">
      <w:pPr>
        <w:ind w:left="10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2.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bu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er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5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:rsidR="006E4894" w:rsidRDefault="00CE1668">
      <w:pPr>
        <w:ind w:left="384" w:right="1899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awa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 xml:space="preserve">0                                     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d.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>0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Rp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3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 xml:space="preserve">0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>0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 –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1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>0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 xml:space="preserve">0                               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3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4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>0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 xml:space="preserve">0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1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2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 xml:space="preserve">                   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&gt;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4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</w:p>
    <w:p w:rsidR="006E4894" w:rsidRDefault="006E4894">
      <w:pPr>
        <w:spacing w:before="12" w:line="260" w:lineRule="exact"/>
        <w:rPr>
          <w:sz w:val="26"/>
          <w:szCs w:val="26"/>
        </w:rPr>
      </w:pPr>
    </w:p>
    <w:p w:rsidR="006E4894" w:rsidRDefault="00CE1668" w:rsidP="001C588B">
      <w:pPr>
        <w:ind w:left="10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3.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Sa</w:t>
      </w:r>
      <w:r>
        <w:rPr>
          <w:rFonts w:ascii="Calibri" w:eastAsia="Calibri" w:hAnsi="Calibri" w:cs="Calibri"/>
          <w:sz w:val="22"/>
          <w:szCs w:val="22"/>
        </w:rPr>
        <w:t>ya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ng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 w:rsidR="001C588B">
        <w:rPr>
          <w:rFonts w:ascii="Calibri" w:eastAsia="Calibri" w:hAnsi="Calibri" w:cs="Calibri"/>
          <w:spacing w:val="3"/>
          <w:sz w:val="22"/>
          <w:szCs w:val="22"/>
        </w:rPr>
        <w:t>Institut</w:t>
      </w:r>
      <w:proofErr w:type="spellEnd"/>
      <w:r w:rsidR="001C588B">
        <w:rPr>
          <w:rFonts w:ascii="Calibri" w:eastAsia="Calibri" w:hAnsi="Calibri" w:cs="Calibri"/>
          <w:spacing w:val="3"/>
          <w:sz w:val="22"/>
          <w:szCs w:val="22"/>
        </w:rPr>
        <w:t xml:space="preserve"> Agama Islam Al-</w:t>
      </w:r>
      <w:proofErr w:type="spellStart"/>
      <w:r w:rsidR="001C588B">
        <w:rPr>
          <w:rFonts w:ascii="Calibri" w:eastAsia="Calibri" w:hAnsi="Calibri" w:cs="Calibri"/>
          <w:spacing w:val="3"/>
          <w:sz w:val="22"/>
          <w:szCs w:val="22"/>
        </w:rPr>
        <w:t>Ikhlash</w:t>
      </w:r>
      <w:proofErr w:type="spellEnd"/>
      <w:r w:rsidR="001C588B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 w:rsidR="001C588B">
        <w:rPr>
          <w:rFonts w:ascii="Calibri" w:eastAsia="Calibri" w:hAnsi="Calibri" w:cs="Calibri"/>
          <w:spacing w:val="3"/>
          <w:sz w:val="22"/>
          <w:szCs w:val="22"/>
        </w:rPr>
        <w:t>Kuningan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ui</w:t>
      </w:r>
      <w:proofErr w:type="spellEnd"/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:rsidR="006E4894" w:rsidRDefault="00CE1668">
      <w:pPr>
        <w:ind w:left="384" w:right="8271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proofErr w:type="gramEnd"/>
    </w:p>
    <w:p w:rsidR="006E4894" w:rsidRDefault="00CE1668">
      <w:pPr>
        <w:spacing w:line="260" w:lineRule="exact"/>
        <w:ind w:left="384" w:right="7290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Sa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ar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proofErr w:type="spellEnd"/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ar</w:t>
      </w:r>
      <w:r>
        <w:rPr>
          <w:rFonts w:ascii="Calibri" w:eastAsia="Calibri" w:hAnsi="Calibri" w:cs="Calibri"/>
          <w:spacing w:val="4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</w:p>
    <w:p w:rsidR="006E4894" w:rsidRDefault="00CE1668" w:rsidP="001C588B">
      <w:pPr>
        <w:spacing w:line="260" w:lineRule="exact"/>
        <w:ind w:left="384" w:right="4518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1C588B" w:rsidRPr="001C588B">
        <w:rPr>
          <w:rFonts w:ascii="Calibri" w:eastAsia="Calibri" w:hAnsi="Calibri" w:cs="Calibri"/>
          <w:b/>
          <w:bCs/>
          <w:spacing w:val="3"/>
          <w:sz w:val="22"/>
          <w:szCs w:val="22"/>
        </w:rPr>
        <w:t>AI Institute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………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…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………</w:t>
      </w:r>
      <w:r>
        <w:rPr>
          <w:rFonts w:ascii="Calibri" w:eastAsia="Calibri" w:hAnsi="Calibri" w:cs="Calibri"/>
          <w:spacing w:val="4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……</w:t>
      </w:r>
    </w:p>
    <w:p w:rsidR="006E4894" w:rsidRDefault="00CE1668">
      <w:pPr>
        <w:spacing w:line="260" w:lineRule="exact"/>
        <w:ind w:left="384" w:right="6774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Bro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ur</w:t>
      </w:r>
      <w:proofErr w:type="spellEnd"/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</w:p>
    <w:p w:rsidR="006E4894" w:rsidRDefault="00CE1668" w:rsidP="001C588B">
      <w:pPr>
        <w:spacing w:line="260" w:lineRule="exact"/>
        <w:ind w:left="384" w:right="6159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1C588B">
        <w:rPr>
          <w:rFonts w:ascii="Calibri" w:eastAsia="Calibri" w:hAnsi="Calibri" w:cs="Calibri"/>
          <w:spacing w:val="3"/>
          <w:sz w:val="22"/>
          <w:szCs w:val="22"/>
        </w:rPr>
        <w:t>Al-</w:t>
      </w:r>
      <w:proofErr w:type="spellStart"/>
      <w:r w:rsidR="001C588B">
        <w:rPr>
          <w:rFonts w:ascii="Calibri" w:eastAsia="Calibri" w:hAnsi="Calibri" w:cs="Calibri"/>
          <w:spacing w:val="3"/>
          <w:sz w:val="22"/>
          <w:szCs w:val="22"/>
        </w:rPr>
        <w:t>Ikhlash</w:t>
      </w:r>
      <w:proofErr w:type="spellEnd"/>
      <w:r w:rsidR="001C588B">
        <w:rPr>
          <w:rFonts w:ascii="Calibri" w:eastAsia="Calibri" w:hAnsi="Calibri" w:cs="Calibri"/>
          <w:spacing w:val="3"/>
          <w:sz w:val="22"/>
          <w:szCs w:val="22"/>
        </w:rPr>
        <w:t xml:space="preserve"> Institute</w:t>
      </w:r>
    </w:p>
    <w:p w:rsidR="006E4894" w:rsidRDefault="00CE1668">
      <w:pPr>
        <w:spacing w:line="260" w:lineRule="exact"/>
        <w:ind w:left="384" w:right="775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</w:p>
    <w:p w:rsidR="006E4894" w:rsidRDefault="00CE1668">
      <w:pPr>
        <w:spacing w:before="3"/>
        <w:ind w:left="384" w:right="7419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 xml:space="preserve">g.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er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ya</w:t>
      </w:r>
      <w:proofErr w:type="spellEnd"/>
    </w:p>
    <w:p w:rsidR="006E4894" w:rsidRDefault="00CE1668">
      <w:pPr>
        <w:ind w:left="384" w:right="7040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</w:p>
    <w:p w:rsidR="006E4894" w:rsidRDefault="00CE1668" w:rsidP="001C588B">
      <w:pPr>
        <w:ind w:left="384" w:right="5752"/>
        <w:rPr>
          <w:rFonts w:ascii="Calibri" w:eastAsia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proofErr w:type="gram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1C588B" w:rsidRPr="001C588B">
        <w:rPr>
          <w:rFonts w:ascii="Calibri" w:eastAsia="Calibri" w:hAnsi="Calibri" w:cs="Calibri"/>
          <w:b/>
          <w:bCs/>
          <w:spacing w:val="3"/>
          <w:sz w:val="22"/>
          <w:szCs w:val="22"/>
        </w:rPr>
        <w:t>AI Institute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Se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S/</w:t>
      </w:r>
      <w:r>
        <w:rPr>
          <w:rFonts w:ascii="Calibri" w:eastAsia="Calibri" w:hAnsi="Calibri" w:cs="Calibri"/>
          <w:spacing w:val="4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ya</w:t>
      </w:r>
      <w:proofErr w:type="spellEnd"/>
    </w:p>
    <w:p w:rsidR="006E4894" w:rsidRDefault="006E4894">
      <w:pPr>
        <w:spacing w:before="8" w:line="260" w:lineRule="exact"/>
        <w:rPr>
          <w:sz w:val="26"/>
          <w:szCs w:val="26"/>
        </w:rPr>
      </w:pPr>
    </w:p>
    <w:p w:rsidR="006E4894" w:rsidRDefault="001C588B">
      <w:pPr>
        <w:ind w:right="116"/>
        <w:jc w:val="right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Kuningan</w:t>
      </w:r>
      <w:proofErr w:type="spellEnd"/>
      <w:proofErr w:type="gramStart"/>
      <w:r w:rsidR="00CE1668">
        <w:rPr>
          <w:rFonts w:ascii="Calibri" w:eastAsia="Calibri" w:hAnsi="Calibri" w:cs="Calibri"/>
          <w:sz w:val="22"/>
          <w:szCs w:val="22"/>
        </w:rPr>
        <w:t>,</w:t>
      </w:r>
      <w:r w:rsidR="00CE1668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z w:val="22"/>
          <w:szCs w:val="22"/>
        </w:rPr>
        <w:t>…………</w:t>
      </w:r>
      <w:r w:rsidR="00CE1668">
        <w:rPr>
          <w:rFonts w:ascii="Calibri" w:eastAsia="Calibri" w:hAnsi="Calibri" w:cs="Calibri"/>
          <w:spacing w:val="1"/>
          <w:sz w:val="22"/>
          <w:szCs w:val="22"/>
        </w:rPr>
        <w:t>…</w:t>
      </w:r>
      <w:r w:rsidR="00CE1668">
        <w:rPr>
          <w:rFonts w:ascii="Calibri" w:eastAsia="Calibri" w:hAnsi="Calibri" w:cs="Calibri"/>
          <w:sz w:val="22"/>
          <w:szCs w:val="22"/>
        </w:rPr>
        <w:t>…</w:t>
      </w:r>
      <w:r w:rsidR="00CE1668">
        <w:rPr>
          <w:rFonts w:ascii="Calibri" w:eastAsia="Calibri" w:hAnsi="Calibri" w:cs="Calibri"/>
          <w:spacing w:val="4"/>
          <w:sz w:val="22"/>
          <w:szCs w:val="22"/>
        </w:rPr>
        <w:t>…</w:t>
      </w:r>
      <w:r w:rsidR="00CE1668">
        <w:rPr>
          <w:rFonts w:ascii="Calibri" w:eastAsia="Calibri" w:hAnsi="Calibri" w:cs="Calibri"/>
          <w:sz w:val="22"/>
          <w:szCs w:val="22"/>
        </w:rPr>
        <w:t>,</w:t>
      </w:r>
      <w:proofErr w:type="gramEnd"/>
      <w:r w:rsidR="00CE1668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CE1668">
        <w:rPr>
          <w:rFonts w:ascii="Calibri" w:eastAsia="Calibri" w:hAnsi="Calibri" w:cs="Calibri"/>
          <w:sz w:val="22"/>
          <w:szCs w:val="22"/>
        </w:rPr>
        <w:t>2</w:t>
      </w:r>
      <w:r w:rsidR="00CE1668">
        <w:rPr>
          <w:rFonts w:ascii="Calibri" w:eastAsia="Calibri" w:hAnsi="Calibri" w:cs="Calibri"/>
          <w:spacing w:val="1"/>
          <w:sz w:val="22"/>
          <w:szCs w:val="22"/>
        </w:rPr>
        <w:t>0</w:t>
      </w:r>
      <w:r w:rsidR="00CE1668">
        <w:rPr>
          <w:rFonts w:ascii="Calibri" w:eastAsia="Calibri" w:hAnsi="Calibri" w:cs="Calibri"/>
          <w:spacing w:val="4"/>
          <w:sz w:val="22"/>
          <w:szCs w:val="22"/>
        </w:rPr>
        <w:t>…</w:t>
      </w:r>
      <w:r w:rsidR="00CE1668">
        <w:rPr>
          <w:rFonts w:ascii="Calibri" w:eastAsia="Calibri" w:hAnsi="Calibri" w:cs="Calibri"/>
          <w:spacing w:val="1"/>
          <w:sz w:val="22"/>
          <w:szCs w:val="22"/>
        </w:rPr>
        <w:t>..</w:t>
      </w:r>
    </w:p>
    <w:p w:rsidR="006E4894" w:rsidRDefault="006E4894">
      <w:pPr>
        <w:spacing w:line="260" w:lineRule="exact"/>
        <w:rPr>
          <w:sz w:val="26"/>
          <w:szCs w:val="26"/>
        </w:rPr>
        <w:sectPr w:rsidR="006E4894">
          <w:pgSz w:w="12240" w:h="15840"/>
          <w:pgMar w:top="1380" w:right="1320" w:bottom="280" w:left="1340" w:header="720" w:footer="720" w:gutter="0"/>
          <w:cols w:space="720"/>
        </w:sectPr>
      </w:pPr>
    </w:p>
    <w:p w:rsidR="006E4894" w:rsidRDefault="006E4894">
      <w:pPr>
        <w:spacing w:line="200" w:lineRule="exact"/>
      </w:pPr>
    </w:p>
    <w:p w:rsidR="006E4894" w:rsidRDefault="006E4894">
      <w:pPr>
        <w:spacing w:before="12" w:line="240" w:lineRule="exact"/>
        <w:rPr>
          <w:sz w:val="24"/>
          <w:szCs w:val="24"/>
        </w:rPr>
      </w:pPr>
    </w:p>
    <w:p w:rsidR="006E4894" w:rsidRDefault="00CE1668">
      <w:pPr>
        <w:spacing w:line="200" w:lineRule="exact"/>
      </w:pPr>
      <w:r>
        <w:br w:type="column"/>
      </w:r>
    </w:p>
    <w:p w:rsidR="006E4894" w:rsidRDefault="006E4894">
      <w:pPr>
        <w:spacing w:before="8" w:line="220" w:lineRule="exact"/>
        <w:rPr>
          <w:sz w:val="22"/>
          <w:szCs w:val="22"/>
        </w:rPr>
      </w:pPr>
    </w:p>
    <w:p w:rsidR="006E4894" w:rsidRDefault="00CE1668">
      <w:pPr>
        <w:spacing w:before="11"/>
        <w:ind w:left="692" w:right="980"/>
        <w:jc w:val="center"/>
        <w:rPr>
          <w:rFonts w:ascii="Calibri" w:eastAsia="Calibri" w:hAnsi="Calibri" w:cs="Calibri"/>
          <w:sz w:val="22"/>
          <w:szCs w:val="22"/>
        </w:rPr>
      </w:pPr>
      <w:r>
        <w:br w:type="column"/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5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</w:p>
    <w:p w:rsidR="006E4894" w:rsidRDefault="006E4894">
      <w:pPr>
        <w:spacing w:line="200" w:lineRule="exact"/>
      </w:pPr>
    </w:p>
    <w:p w:rsidR="006E4894" w:rsidRDefault="006E4894">
      <w:pPr>
        <w:spacing w:line="200" w:lineRule="exact"/>
      </w:pPr>
    </w:p>
    <w:p w:rsidR="006E4894" w:rsidRDefault="006E4894">
      <w:pPr>
        <w:spacing w:line="200" w:lineRule="exact"/>
      </w:pPr>
    </w:p>
    <w:p w:rsidR="006E4894" w:rsidRDefault="006E4894">
      <w:pPr>
        <w:spacing w:line="200" w:lineRule="exact"/>
      </w:pPr>
    </w:p>
    <w:p w:rsidR="006E4894" w:rsidRDefault="006E4894">
      <w:pPr>
        <w:spacing w:before="12" w:line="260" w:lineRule="exact"/>
        <w:rPr>
          <w:sz w:val="26"/>
          <w:szCs w:val="26"/>
        </w:rPr>
      </w:pPr>
    </w:p>
    <w:p w:rsidR="006E4894" w:rsidRDefault="00CE1668">
      <w:pPr>
        <w:ind w:left="-36" w:right="152"/>
        <w:jc w:val="center"/>
        <w:rPr>
          <w:rFonts w:ascii="Calibri" w:eastAsia="Calibri" w:hAnsi="Calibri" w:cs="Calibri"/>
          <w:sz w:val="22"/>
          <w:szCs w:val="22"/>
        </w:rPr>
        <w:sectPr w:rsidR="006E4894">
          <w:type w:val="continuous"/>
          <w:pgSz w:w="12240" w:h="15840"/>
          <w:pgMar w:top="320" w:right="1320" w:bottom="280" w:left="1340" w:header="720" w:footer="720" w:gutter="0"/>
          <w:cols w:num="3" w:space="720" w:equalWidth="0">
            <w:col w:w="1557" w:space="2025"/>
            <w:col w:w="420" w:space="2953"/>
            <w:col w:w="2625"/>
          </w:cols>
        </w:sectPr>
      </w:pPr>
      <w:r>
        <w:rPr>
          <w:rFonts w:ascii="Calibri" w:eastAsia="Calibri" w:hAnsi="Calibri" w:cs="Calibri"/>
          <w:spacing w:val="5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………………………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……………</w:t>
      </w:r>
    </w:p>
    <w:p w:rsidR="006E4894" w:rsidRDefault="006E4894">
      <w:pPr>
        <w:spacing w:line="200" w:lineRule="exact"/>
      </w:pPr>
    </w:p>
    <w:p w:rsidR="006E4894" w:rsidRDefault="006E4894">
      <w:pPr>
        <w:spacing w:line="200" w:lineRule="exact"/>
      </w:pPr>
    </w:p>
    <w:p w:rsidR="006E4894" w:rsidRDefault="006E4894">
      <w:pPr>
        <w:spacing w:line="200" w:lineRule="exact"/>
      </w:pPr>
      <w:bookmarkStart w:id="0" w:name="_GoBack"/>
      <w:bookmarkEnd w:id="0"/>
    </w:p>
    <w:p w:rsidR="006E4894" w:rsidRDefault="006E4894">
      <w:pPr>
        <w:spacing w:before="1" w:line="260" w:lineRule="exact"/>
        <w:rPr>
          <w:sz w:val="26"/>
          <w:szCs w:val="26"/>
        </w:rPr>
      </w:pPr>
    </w:p>
    <w:sectPr w:rsidR="006E4894">
      <w:type w:val="continuous"/>
      <w:pgSz w:w="12240" w:h="15840"/>
      <w:pgMar w:top="32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668" w:rsidRDefault="00CE1668" w:rsidP="001C588B">
      <w:r>
        <w:separator/>
      </w:r>
    </w:p>
  </w:endnote>
  <w:endnote w:type="continuationSeparator" w:id="0">
    <w:p w:rsidR="00CE1668" w:rsidRDefault="00CE1668" w:rsidP="001C5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altName w:val="Nirmala UI"/>
    <w:charset w:val="00"/>
    <w:family w:val="swiss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668" w:rsidRDefault="00CE1668" w:rsidP="001C588B">
      <w:r>
        <w:separator/>
      </w:r>
    </w:p>
  </w:footnote>
  <w:footnote w:type="continuationSeparator" w:id="0">
    <w:p w:rsidR="00CE1668" w:rsidRDefault="00CE1668" w:rsidP="001C5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588B" w:rsidRDefault="001C588B">
    <w:pPr>
      <w:pStyle w:val="Header"/>
    </w:pPr>
    <w:r w:rsidRPr="001C588B">
      <w:rPr>
        <w:rFonts w:eastAsia="Calibri" w:cs="Kokila"/>
        <w:noProof/>
        <w:sz w:val="24"/>
      </w:rPr>
      <w:drawing>
        <wp:anchor distT="0" distB="0" distL="114300" distR="114300" simplePos="0" relativeHeight="251659264" behindDoc="0" locked="0" layoutInCell="1" allowOverlap="1" wp14:anchorId="161B871A" wp14:editId="391A9E3A">
          <wp:simplePos x="0" y="0"/>
          <wp:positionH relativeFrom="column">
            <wp:posOffset>1685925</wp:posOffset>
          </wp:positionH>
          <wp:positionV relativeFrom="paragraph">
            <wp:posOffset>-209550</wp:posOffset>
          </wp:positionV>
          <wp:extent cx="3171825" cy="794869"/>
          <wp:effectExtent l="0" t="0" r="0" b="5715"/>
          <wp:wrapNone/>
          <wp:docPr id="10" name="Picture 10" descr="E:\AL-IKHLASH INSTITUT 2025\1. DATA IAI AL-IKHLASH 2025\logo-alikhlas-institu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AL-IKHLASH INSTITUT 2025\1. DATA IAI AL-IKHLASH 2025\logo-alikhlas-institute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" r="13"/>
                  <a:stretch/>
                </pic:blipFill>
                <pic:spPr bwMode="auto">
                  <a:xfrm>
                    <a:off x="0" y="0"/>
                    <a:ext cx="3171825" cy="79486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D2E2C"/>
    <w:multiLevelType w:val="multilevel"/>
    <w:tmpl w:val="0A5EF81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894"/>
    <w:rsid w:val="001C588B"/>
    <w:rsid w:val="006E4894"/>
    <w:rsid w:val="00CE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3A99E0"/>
  <w15:docId w15:val="{15C551AA-93AC-4C45-A08A-401298BB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C58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588B"/>
  </w:style>
  <w:style w:type="paragraph" w:styleId="Footer">
    <w:name w:val="footer"/>
    <w:basedOn w:val="Normal"/>
    <w:link w:val="FooterChar"/>
    <w:uiPriority w:val="99"/>
    <w:unhideWhenUsed/>
    <w:rsid w:val="001C58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5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827</Words>
  <Characters>4717</Characters>
  <Application>Microsoft Office Word</Application>
  <DocSecurity>0</DocSecurity>
  <Lines>39</Lines>
  <Paragraphs>11</Paragraphs>
  <ScaleCrop>false</ScaleCrop>
  <Company>HP</Company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2026-06-16T12:13:00Z</dcterms:created>
  <dcterms:modified xsi:type="dcterms:W3CDTF">2026-06-16T12:22:00Z</dcterms:modified>
</cp:coreProperties>
</file>